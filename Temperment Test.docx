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5E2EC" w14:textId="688CB96C" w:rsidR="00E86CD1" w:rsidRDefault="00E024CA" w:rsidP="00F2512A">
      <w:pPr>
        <w:spacing w:before="13"/>
        <w:ind w:left="4000" w:right="3903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T</w:t>
      </w:r>
      <w:r>
        <w:rPr>
          <w:rFonts w:ascii="Calibri" w:eastAsia="Calibri" w:hAnsi="Calibri" w:cs="Calibri"/>
          <w:b/>
          <w:spacing w:val="-1"/>
          <w:sz w:val="36"/>
          <w:szCs w:val="36"/>
        </w:rPr>
        <w:t>E</w:t>
      </w:r>
      <w:r>
        <w:rPr>
          <w:rFonts w:ascii="Calibri" w:eastAsia="Calibri" w:hAnsi="Calibri" w:cs="Calibri"/>
          <w:b/>
          <w:sz w:val="36"/>
          <w:szCs w:val="36"/>
        </w:rPr>
        <w:t>MPE</w:t>
      </w:r>
      <w:r>
        <w:rPr>
          <w:rFonts w:ascii="Calibri" w:eastAsia="Calibri" w:hAnsi="Calibri" w:cs="Calibri"/>
          <w:b/>
          <w:spacing w:val="-1"/>
          <w:sz w:val="36"/>
          <w:szCs w:val="36"/>
        </w:rPr>
        <w:t>R</w:t>
      </w:r>
      <w:r>
        <w:rPr>
          <w:rFonts w:ascii="Calibri" w:eastAsia="Calibri" w:hAnsi="Calibri" w:cs="Calibri"/>
          <w:b/>
          <w:sz w:val="36"/>
          <w:szCs w:val="36"/>
        </w:rPr>
        <w:t>AMENT</w:t>
      </w:r>
      <w:r>
        <w:rPr>
          <w:rFonts w:ascii="Calibri" w:eastAsia="Calibri" w:hAnsi="Calibri" w:cs="Calibri"/>
          <w:b/>
          <w:spacing w:val="2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sz w:val="36"/>
          <w:szCs w:val="36"/>
        </w:rPr>
        <w:t>T</w:t>
      </w:r>
      <w:r>
        <w:rPr>
          <w:rFonts w:ascii="Calibri" w:eastAsia="Calibri" w:hAnsi="Calibri" w:cs="Calibri"/>
          <w:b/>
          <w:spacing w:val="-1"/>
          <w:sz w:val="36"/>
          <w:szCs w:val="36"/>
        </w:rPr>
        <w:t>E</w:t>
      </w:r>
      <w:r>
        <w:rPr>
          <w:rFonts w:ascii="Calibri" w:eastAsia="Calibri" w:hAnsi="Calibri" w:cs="Calibri"/>
          <w:b/>
          <w:sz w:val="36"/>
          <w:szCs w:val="36"/>
        </w:rPr>
        <w:t>ST</w:t>
      </w:r>
    </w:p>
    <w:p w14:paraId="646F5F0F" w14:textId="77777777" w:rsidR="00E86CD1" w:rsidRDefault="00E86CD1">
      <w:pPr>
        <w:spacing w:before="17" w:line="260" w:lineRule="exact"/>
        <w:rPr>
          <w:sz w:val="26"/>
          <w:szCs w:val="26"/>
        </w:rPr>
      </w:pPr>
    </w:p>
    <w:p w14:paraId="1F9EAEDF" w14:textId="77777777" w:rsidR="00E86CD1" w:rsidRDefault="00E024CA">
      <w:pPr>
        <w:tabs>
          <w:tab w:val="left" w:pos="10840"/>
        </w:tabs>
        <w:ind w:left="182" w:right="20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Y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UR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u w:val="thick" w:color="000000"/>
        </w:rPr>
        <w:t xml:space="preserve">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pacing w:val="26"/>
          <w:sz w:val="24"/>
          <w:szCs w:val="24"/>
          <w:u w:val="thick" w:color="000000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u w:val="thick" w:color="000000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u w:val="thick" w:color="000000"/>
        </w:rPr>
        <w:tab/>
      </w:r>
    </w:p>
    <w:p w14:paraId="25A7747C" w14:textId="77777777" w:rsidR="00E86CD1" w:rsidRDefault="00E86CD1">
      <w:pPr>
        <w:spacing w:before="2" w:line="180" w:lineRule="exact"/>
        <w:rPr>
          <w:sz w:val="18"/>
          <w:szCs w:val="18"/>
        </w:rPr>
      </w:pPr>
    </w:p>
    <w:p w14:paraId="4555CE4F" w14:textId="6444347C" w:rsidR="00E86CD1" w:rsidRPr="00430BE3" w:rsidRDefault="00000000" w:rsidP="00430BE3">
      <w:pPr>
        <w:spacing w:before="13"/>
        <w:ind w:left="220" w:right="77"/>
        <w:jc w:val="both"/>
        <w:rPr>
          <w:rFonts w:ascii="Calibri" w:eastAsia="Calibri" w:hAnsi="Calibri" w:cs="Calibri"/>
          <w:sz w:val="22"/>
          <w:szCs w:val="22"/>
        </w:rPr>
      </w:pPr>
      <w:r>
        <w:pict w14:anchorId="02ED8CE9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4in;margin-top:83.95pt;width:288.7pt;height:267.25pt;z-index:-251658752;mso-position-horizontal-relative:page" filled="f" stroked="f">
            <v:textbox inset="0,0,0,0">
              <w:txbxContent>
                <w:p w14:paraId="08650DFE" w14:textId="77777777" w:rsidR="00E86CD1" w:rsidRDefault="00E86CD1"/>
              </w:txbxContent>
            </v:textbox>
            <w10:wrap anchorx="page"/>
          </v:shape>
        </w:pict>
      </w:r>
      <w:r w:rsidR="00E024CA">
        <w:rPr>
          <w:rFonts w:ascii="Calibri" w:eastAsia="Calibri" w:hAnsi="Calibri" w:cs="Calibri"/>
          <w:i/>
          <w:sz w:val="22"/>
          <w:szCs w:val="22"/>
        </w:rPr>
        <w:t>In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ea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c</w:t>
      </w:r>
      <w:r w:rsidR="00E024CA">
        <w:rPr>
          <w:rFonts w:ascii="Calibri" w:eastAsia="Calibri" w:hAnsi="Calibri" w:cs="Calibri"/>
          <w:i/>
          <w:sz w:val="22"/>
          <w:szCs w:val="22"/>
        </w:rPr>
        <w:t>h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b</w:t>
      </w:r>
      <w:r w:rsidR="00E024CA">
        <w:rPr>
          <w:rFonts w:ascii="Calibri" w:eastAsia="Calibri" w:hAnsi="Calibri" w:cs="Calibri"/>
          <w:i/>
          <w:sz w:val="22"/>
          <w:szCs w:val="22"/>
        </w:rPr>
        <w:t>ox</w:t>
      </w:r>
      <w:r w:rsidR="00E024CA">
        <w:rPr>
          <w:rFonts w:ascii="Calibri" w:eastAsia="Calibri" w:hAnsi="Calibri" w:cs="Calibri"/>
          <w:i/>
          <w:spacing w:val="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c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i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z w:val="22"/>
          <w:szCs w:val="22"/>
        </w:rPr>
        <w:t>c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l</w:t>
      </w:r>
      <w:r w:rsidR="00E024CA">
        <w:rPr>
          <w:rFonts w:ascii="Calibri" w:eastAsia="Calibri" w:hAnsi="Calibri" w:cs="Calibri"/>
          <w:i/>
          <w:sz w:val="22"/>
          <w:szCs w:val="22"/>
        </w:rPr>
        <w:t>e</w:t>
      </w:r>
      <w:r w:rsidR="00E024CA">
        <w:rPr>
          <w:rFonts w:ascii="Calibri" w:eastAsia="Calibri" w:hAnsi="Calibri" w:cs="Calibri"/>
          <w:i/>
          <w:spacing w:val="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the</w:t>
      </w:r>
      <w:r w:rsidR="00E024CA">
        <w:rPr>
          <w:rFonts w:ascii="Calibri" w:eastAsia="Calibri" w:hAnsi="Calibri" w:cs="Calibri"/>
          <w:i/>
          <w:spacing w:val="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wo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d</w:t>
      </w:r>
      <w:r w:rsidR="00E024CA">
        <w:rPr>
          <w:rFonts w:ascii="Calibri" w:eastAsia="Calibri" w:hAnsi="Calibri" w:cs="Calibri"/>
          <w:i/>
          <w:sz w:val="22"/>
          <w:szCs w:val="22"/>
        </w:rPr>
        <w:t>s</w:t>
      </w:r>
      <w:r w:rsidR="00E024CA">
        <w:rPr>
          <w:rFonts w:ascii="Calibri" w:eastAsia="Calibri" w:hAnsi="Calibri" w:cs="Calibri"/>
          <w:i/>
          <w:spacing w:val="3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th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a</w:t>
      </w:r>
      <w:r w:rsidR="00E024CA">
        <w:rPr>
          <w:rFonts w:ascii="Calibri" w:eastAsia="Calibri" w:hAnsi="Calibri" w:cs="Calibri"/>
          <w:i/>
          <w:sz w:val="22"/>
          <w:szCs w:val="22"/>
        </w:rPr>
        <w:t>t</w:t>
      </w:r>
      <w:r w:rsidR="00E024CA">
        <w:rPr>
          <w:rFonts w:ascii="Calibri" w:eastAsia="Calibri" w:hAnsi="Calibri" w:cs="Calibri"/>
          <w:i/>
          <w:spacing w:val="3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b</w:t>
      </w:r>
      <w:r w:rsidR="00E024CA">
        <w:rPr>
          <w:rFonts w:ascii="Calibri" w:eastAsia="Calibri" w:hAnsi="Calibri" w:cs="Calibri"/>
          <w:i/>
          <w:sz w:val="22"/>
          <w:szCs w:val="22"/>
        </w:rPr>
        <w:t>est</w:t>
      </w:r>
      <w:r w:rsidR="00E024CA">
        <w:rPr>
          <w:rFonts w:ascii="Calibri" w:eastAsia="Calibri" w:hAnsi="Calibri" w:cs="Calibri"/>
          <w:i/>
          <w:spacing w:val="3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d</w:t>
      </w:r>
      <w:r w:rsidR="00E024CA">
        <w:rPr>
          <w:rFonts w:ascii="Calibri" w:eastAsia="Calibri" w:hAnsi="Calibri" w:cs="Calibri"/>
          <w:i/>
          <w:sz w:val="22"/>
          <w:szCs w:val="22"/>
        </w:rPr>
        <w:t>esc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z w:val="22"/>
          <w:szCs w:val="22"/>
        </w:rPr>
        <w:t>i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b</w:t>
      </w:r>
      <w:r w:rsidR="00E024CA">
        <w:rPr>
          <w:rFonts w:ascii="Calibri" w:eastAsia="Calibri" w:hAnsi="Calibri" w:cs="Calibri"/>
          <w:i/>
          <w:sz w:val="22"/>
          <w:szCs w:val="22"/>
        </w:rPr>
        <w:t>e</w:t>
      </w:r>
      <w:r w:rsidR="00E024CA">
        <w:rPr>
          <w:rFonts w:ascii="Calibri" w:eastAsia="Calibri" w:hAnsi="Calibri" w:cs="Calibri"/>
          <w:i/>
          <w:spacing w:val="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y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ou</w:t>
      </w:r>
      <w:r w:rsidR="00E024CA">
        <w:rPr>
          <w:rFonts w:ascii="Calibri" w:eastAsia="Calibri" w:hAnsi="Calibri" w:cs="Calibri"/>
          <w:i/>
          <w:sz w:val="22"/>
          <w:szCs w:val="22"/>
        </w:rPr>
        <w:t xml:space="preserve">. </w:t>
      </w:r>
      <w:r w:rsidR="00E024CA">
        <w:rPr>
          <w:rFonts w:ascii="Calibri" w:eastAsia="Calibri" w:hAnsi="Calibri" w:cs="Calibri"/>
          <w:i/>
          <w:spacing w:val="1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At</w:t>
      </w:r>
      <w:r w:rsidR="00E024CA">
        <w:rPr>
          <w:rFonts w:ascii="Calibri" w:eastAsia="Calibri" w:hAnsi="Calibri" w:cs="Calibri"/>
          <w:i/>
          <w:spacing w:val="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the</w:t>
      </w:r>
      <w:r w:rsidR="00E024CA">
        <w:rPr>
          <w:rFonts w:ascii="Calibri" w:eastAsia="Calibri" w:hAnsi="Calibri" w:cs="Calibri"/>
          <w:i/>
          <w:spacing w:val="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b</w:t>
      </w:r>
      <w:r w:rsidR="00E024CA">
        <w:rPr>
          <w:rFonts w:ascii="Calibri" w:eastAsia="Calibri" w:hAnsi="Calibri" w:cs="Calibri"/>
          <w:i/>
          <w:sz w:val="22"/>
          <w:szCs w:val="22"/>
        </w:rPr>
        <w:t>ottom</w:t>
      </w:r>
      <w:r w:rsidR="00E024CA">
        <w:rPr>
          <w:rFonts w:ascii="Calibri" w:eastAsia="Calibri" w:hAnsi="Calibri" w:cs="Calibri"/>
          <w:i/>
          <w:spacing w:val="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of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ea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c</w:t>
      </w:r>
      <w:r w:rsidR="00E024CA">
        <w:rPr>
          <w:rFonts w:ascii="Calibri" w:eastAsia="Calibri" w:hAnsi="Calibri" w:cs="Calibri"/>
          <w:i/>
          <w:sz w:val="22"/>
          <w:szCs w:val="22"/>
        </w:rPr>
        <w:t>h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b</w:t>
      </w:r>
      <w:r w:rsidR="00E024CA">
        <w:rPr>
          <w:rFonts w:ascii="Calibri" w:eastAsia="Calibri" w:hAnsi="Calibri" w:cs="Calibri"/>
          <w:i/>
          <w:sz w:val="22"/>
          <w:szCs w:val="22"/>
        </w:rPr>
        <w:t>ox</w:t>
      </w:r>
      <w:r w:rsidR="00E024CA">
        <w:rPr>
          <w:rFonts w:ascii="Calibri" w:eastAsia="Calibri" w:hAnsi="Calibri" w:cs="Calibri"/>
          <w:i/>
          <w:spacing w:val="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z w:val="22"/>
          <w:szCs w:val="22"/>
        </w:rPr>
        <w:t>ec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o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z w:val="22"/>
          <w:szCs w:val="22"/>
        </w:rPr>
        <w:t>d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the</w:t>
      </w:r>
      <w:r w:rsidR="00E024CA">
        <w:rPr>
          <w:rFonts w:ascii="Calibri" w:eastAsia="Calibri" w:hAnsi="Calibri" w:cs="Calibri"/>
          <w:i/>
          <w:spacing w:val="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nu</w:t>
      </w:r>
      <w:r w:rsidR="00E024CA">
        <w:rPr>
          <w:rFonts w:ascii="Calibri" w:eastAsia="Calibri" w:hAnsi="Calibri" w:cs="Calibri"/>
          <w:i/>
          <w:sz w:val="22"/>
          <w:szCs w:val="22"/>
        </w:rPr>
        <w:t>mber</w:t>
      </w:r>
      <w:r w:rsidR="00E024CA">
        <w:rPr>
          <w:rFonts w:ascii="Calibri" w:eastAsia="Calibri" w:hAnsi="Calibri" w:cs="Calibri"/>
          <w:i/>
          <w:spacing w:val="3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of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wo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pacing w:val="-3"/>
          <w:sz w:val="22"/>
          <w:szCs w:val="22"/>
        </w:rPr>
        <w:t>d</w:t>
      </w:r>
      <w:r w:rsidR="00E024CA">
        <w:rPr>
          <w:rFonts w:ascii="Calibri" w:eastAsia="Calibri" w:hAnsi="Calibri" w:cs="Calibri"/>
          <w:i/>
          <w:sz w:val="22"/>
          <w:szCs w:val="22"/>
        </w:rPr>
        <w:t>s y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o</w:t>
      </w:r>
      <w:r w:rsidR="00E024CA">
        <w:rPr>
          <w:rFonts w:ascii="Calibri" w:eastAsia="Calibri" w:hAnsi="Calibri" w:cs="Calibri"/>
          <w:i/>
          <w:sz w:val="22"/>
          <w:szCs w:val="22"/>
        </w:rPr>
        <w:t>u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c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i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z w:val="22"/>
          <w:szCs w:val="22"/>
        </w:rPr>
        <w:t>c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l</w:t>
      </w:r>
      <w:r w:rsidR="00E024CA">
        <w:rPr>
          <w:rFonts w:ascii="Calibri" w:eastAsia="Calibri" w:hAnsi="Calibri" w:cs="Calibri"/>
          <w:i/>
          <w:sz w:val="22"/>
          <w:szCs w:val="22"/>
        </w:rPr>
        <w:t xml:space="preserve">ed.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N</w:t>
      </w:r>
      <w:r w:rsidR="00E024CA">
        <w:rPr>
          <w:rFonts w:ascii="Calibri" w:eastAsia="Calibri" w:hAnsi="Calibri" w:cs="Calibri"/>
          <w:i/>
          <w:sz w:val="22"/>
          <w:szCs w:val="22"/>
        </w:rPr>
        <w:t>oti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c</w:t>
      </w:r>
      <w:r w:rsidR="00E024CA">
        <w:rPr>
          <w:rFonts w:ascii="Calibri" w:eastAsia="Calibri" w:hAnsi="Calibri" w:cs="Calibri"/>
          <w:i/>
          <w:sz w:val="22"/>
          <w:szCs w:val="22"/>
        </w:rPr>
        <w:t>e</w:t>
      </w:r>
      <w:r w:rsidR="00E024CA">
        <w:rPr>
          <w:rFonts w:ascii="Calibri" w:eastAsia="Calibri" w:hAnsi="Calibri" w:cs="Calibri"/>
          <w:i/>
          <w:spacing w:val="3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whi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c</w:t>
      </w:r>
      <w:r w:rsidR="00E024CA">
        <w:rPr>
          <w:rFonts w:ascii="Calibri" w:eastAsia="Calibri" w:hAnsi="Calibri" w:cs="Calibri"/>
          <w:i/>
          <w:sz w:val="22"/>
          <w:szCs w:val="22"/>
        </w:rPr>
        <w:t>h</w:t>
      </w:r>
      <w:r w:rsidR="00E024CA">
        <w:rPr>
          <w:rFonts w:ascii="Calibri" w:eastAsia="Calibri" w:hAnsi="Calibri" w:cs="Calibri"/>
          <w:i/>
          <w:spacing w:val="4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t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ab</w:t>
      </w:r>
      <w:r w:rsidR="00E024CA">
        <w:rPr>
          <w:rFonts w:ascii="Calibri" w:eastAsia="Calibri" w:hAnsi="Calibri" w:cs="Calibri"/>
          <w:i/>
          <w:sz w:val="22"/>
          <w:szCs w:val="22"/>
        </w:rPr>
        <w:t>le</w:t>
      </w:r>
      <w:r w:rsidR="00E024CA">
        <w:rPr>
          <w:rFonts w:ascii="Calibri" w:eastAsia="Calibri" w:hAnsi="Calibri" w:cs="Calibri"/>
          <w:i/>
          <w:spacing w:val="3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y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o</w:t>
      </w:r>
      <w:r w:rsidR="00E024CA">
        <w:rPr>
          <w:rFonts w:ascii="Calibri" w:eastAsia="Calibri" w:hAnsi="Calibri" w:cs="Calibri"/>
          <w:i/>
          <w:sz w:val="22"/>
          <w:szCs w:val="22"/>
        </w:rPr>
        <w:t>u sc</w:t>
      </w:r>
      <w:r w:rsidR="00E024CA">
        <w:rPr>
          <w:rFonts w:ascii="Calibri" w:eastAsia="Calibri" w:hAnsi="Calibri" w:cs="Calibri"/>
          <w:i/>
          <w:spacing w:val="-3"/>
          <w:sz w:val="22"/>
          <w:szCs w:val="22"/>
        </w:rPr>
        <w:t>o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z w:val="22"/>
          <w:szCs w:val="22"/>
        </w:rPr>
        <w:t>ed</w:t>
      </w:r>
      <w:r w:rsidR="00E024CA">
        <w:rPr>
          <w:rFonts w:ascii="Calibri" w:eastAsia="Calibri" w:hAnsi="Calibri" w:cs="Calibri"/>
          <w:i/>
          <w:spacing w:val="3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h</w:t>
      </w:r>
      <w:r w:rsidR="00E024CA">
        <w:rPr>
          <w:rFonts w:ascii="Calibri" w:eastAsia="Calibri" w:hAnsi="Calibri" w:cs="Calibri"/>
          <w:i/>
          <w:sz w:val="22"/>
          <w:szCs w:val="22"/>
        </w:rPr>
        <w:t>i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gh</w:t>
      </w:r>
      <w:r w:rsidR="00E024CA">
        <w:rPr>
          <w:rFonts w:ascii="Calibri" w:eastAsia="Calibri" w:hAnsi="Calibri" w:cs="Calibri"/>
          <w:i/>
          <w:sz w:val="22"/>
          <w:szCs w:val="22"/>
        </w:rPr>
        <w:t>est</w:t>
      </w:r>
      <w:r w:rsidR="00E024CA">
        <w:rPr>
          <w:rFonts w:ascii="Calibri" w:eastAsia="Calibri" w:hAnsi="Calibri" w:cs="Calibri"/>
          <w:i/>
          <w:spacing w:val="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in</w:t>
      </w:r>
      <w:r w:rsidR="00E024CA">
        <w:rPr>
          <w:rFonts w:ascii="Calibri" w:eastAsia="Calibri" w:hAnsi="Calibri" w:cs="Calibri"/>
          <w:i/>
          <w:spacing w:val="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an</w:t>
      </w:r>
      <w:r w:rsidR="00E024CA">
        <w:rPr>
          <w:rFonts w:ascii="Calibri" w:eastAsia="Calibri" w:hAnsi="Calibri" w:cs="Calibri"/>
          <w:i/>
          <w:sz w:val="22"/>
          <w:szCs w:val="22"/>
        </w:rPr>
        <w:t>d</w:t>
      </w:r>
      <w:r w:rsidR="00E024CA">
        <w:rPr>
          <w:rFonts w:ascii="Calibri" w:eastAsia="Calibri" w:hAnsi="Calibri" w:cs="Calibri"/>
          <w:i/>
          <w:spacing w:val="3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z w:val="22"/>
          <w:szCs w:val="22"/>
        </w:rPr>
        <w:t>efer</w:t>
      </w:r>
      <w:r w:rsidR="00E024CA">
        <w:rPr>
          <w:rFonts w:ascii="Calibri" w:eastAsia="Calibri" w:hAnsi="Calibri" w:cs="Calibri"/>
          <w:i/>
          <w:spacing w:val="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to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the</w:t>
      </w:r>
      <w:r w:rsidR="00E024CA">
        <w:rPr>
          <w:rFonts w:ascii="Calibri" w:eastAsia="Calibri" w:hAnsi="Calibri" w:cs="Calibri"/>
          <w:i/>
          <w:spacing w:val="5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ba</w:t>
      </w:r>
      <w:r w:rsidR="00E024CA">
        <w:rPr>
          <w:rFonts w:ascii="Calibri" w:eastAsia="Calibri" w:hAnsi="Calibri" w:cs="Calibri"/>
          <w:i/>
          <w:sz w:val="22"/>
          <w:szCs w:val="22"/>
        </w:rPr>
        <w:t>ck</w:t>
      </w:r>
      <w:r w:rsidR="00E024CA">
        <w:rPr>
          <w:rFonts w:ascii="Calibri" w:eastAsia="Calibri" w:hAnsi="Calibri" w:cs="Calibri"/>
          <w:i/>
          <w:spacing w:val="3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f</w:t>
      </w:r>
      <w:r w:rsidR="00E024CA">
        <w:rPr>
          <w:rFonts w:ascii="Calibri" w:eastAsia="Calibri" w:hAnsi="Calibri" w:cs="Calibri"/>
          <w:i/>
          <w:spacing w:val="-3"/>
          <w:sz w:val="22"/>
          <w:szCs w:val="22"/>
        </w:rPr>
        <w:t>o</w:t>
      </w:r>
      <w:r w:rsidR="00E024CA">
        <w:rPr>
          <w:rFonts w:ascii="Calibri" w:eastAsia="Calibri" w:hAnsi="Calibri" w:cs="Calibri"/>
          <w:i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pacing w:val="4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a</w:t>
      </w:r>
      <w:r w:rsidR="00B453A3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d</w:t>
      </w:r>
      <w:r w:rsidR="00E024CA">
        <w:rPr>
          <w:rFonts w:ascii="Calibri" w:eastAsia="Calibri" w:hAnsi="Calibri" w:cs="Calibri"/>
          <w:i/>
          <w:sz w:val="22"/>
          <w:szCs w:val="22"/>
        </w:rPr>
        <w:t>es</w:t>
      </w:r>
      <w:r w:rsidR="00E024CA">
        <w:rPr>
          <w:rFonts w:ascii="Calibri" w:eastAsia="Calibri" w:hAnsi="Calibri" w:cs="Calibri"/>
          <w:i/>
          <w:spacing w:val="-2"/>
          <w:sz w:val="22"/>
          <w:szCs w:val="22"/>
        </w:rPr>
        <w:t>c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z w:val="22"/>
          <w:szCs w:val="22"/>
        </w:rPr>
        <w:t>i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p</w:t>
      </w:r>
      <w:r w:rsidR="00E024CA">
        <w:rPr>
          <w:rFonts w:ascii="Calibri" w:eastAsia="Calibri" w:hAnsi="Calibri" w:cs="Calibri"/>
          <w:i/>
          <w:sz w:val="22"/>
          <w:szCs w:val="22"/>
        </w:rPr>
        <w:t>tion of</w:t>
      </w:r>
      <w:r w:rsidR="00E024CA">
        <w:rPr>
          <w:rFonts w:ascii="Calibri" w:eastAsia="Calibri" w:hAnsi="Calibri" w:cs="Calibri"/>
          <w:i/>
          <w:spacing w:val="3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ea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c</w:t>
      </w:r>
      <w:r w:rsidR="00E024CA">
        <w:rPr>
          <w:rFonts w:ascii="Calibri" w:eastAsia="Calibri" w:hAnsi="Calibri" w:cs="Calibri"/>
          <w:i/>
          <w:sz w:val="22"/>
          <w:szCs w:val="22"/>
        </w:rPr>
        <w:t>h</w:t>
      </w:r>
      <w:r w:rsidR="00E024CA">
        <w:rPr>
          <w:rFonts w:ascii="Calibri" w:eastAsia="Calibri" w:hAnsi="Calibri" w:cs="Calibri"/>
          <w:i/>
          <w:spacing w:val="3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tem</w:t>
      </w:r>
      <w:r w:rsidR="00E024CA">
        <w:rPr>
          <w:rFonts w:ascii="Calibri" w:eastAsia="Calibri" w:hAnsi="Calibri" w:cs="Calibri"/>
          <w:i/>
          <w:spacing w:val="-2"/>
          <w:sz w:val="22"/>
          <w:szCs w:val="22"/>
        </w:rPr>
        <w:t>p</w:t>
      </w:r>
      <w:r w:rsidR="00E024CA">
        <w:rPr>
          <w:rFonts w:ascii="Calibri" w:eastAsia="Calibri" w:hAnsi="Calibri" w:cs="Calibri"/>
          <w:i/>
          <w:sz w:val="22"/>
          <w:szCs w:val="22"/>
        </w:rPr>
        <w:t>e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a</w:t>
      </w:r>
      <w:r w:rsidR="00E024CA">
        <w:rPr>
          <w:rFonts w:ascii="Calibri" w:eastAsia="Calibri" w:hAnsi="Calibri" w:cs="Calibri"/>
          <w:i/>
          <w:spacing w:val="-2"/>
          <w:sz w:val="22"/>
          <w:szCs w:val="22"/>
        </w:rPr>
        <w:t>m</w:t>
      </w:r>
      <w:r w:rsidR="00E024CA">
        <w:rPr>
          <w:rFonts w:ascii="Calibri" w:eastAsia="Calibri" w:hAnsi="Calibri" w:cs="Calibri"/>
          <w:i/>
          <w:sz w:val="22"/>
          <w:szCs w:val="22"/>
        </w:rPr>
        <w:t>ent</w:t>
      </w:r>
      <w:r w:rsidR="00E024CA">
        <w:rPr>
          <w:rFonts w:ascii="Calibri" w:eastAsia="Calibri" w:hAnsi="Calibri" w:cs="Calibri"/>
          <w:i/>
          <w:spacing w:val="3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ty</w:t>
      </w:r>
      <w:r w:rsidR="00E024CA">
        <w:rPr>
          <w:rFonts w:ascii="Calibri" w:eastAsia="Calibri" w:hAnsi="Calibri" w:cs="Calibri"/>
          <w:i/>
          <w:spacing w:val="-3"/>
          <w:sz w:val="22"/>
          <w:szCs w:val="22"/>
        </w:rPr>
        <w:t>p</w:t>
      </w:r>
      <w:r w:rsidR="00E024CA">
        <w:rPr>
          <w:rFonts w:ascii="Calibri" w:eastAsia="Calibri" w:hAnsi="Calibri" w:cs="Calibri"/>
          <w:i/>
          <w:sz w:val="22"/>
          <w:szCs w:val="22"/>
        </w:rPr>
        <w:t xml:space="preserve">e. </w:t>
      </w:r>
      <w:r w:rsidR="00E024CA">
        <w:rPr>
          <w:rFonts w:ascii="Calibri" w:eastAsia="Calibri" w:hAnsi="Calibri" w:cs="Calibri"/>
          <w:i/>
          <w:spacing w:val="8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pacing w:val="-2"/>
          <w:sz w:val="22"/>
          <w:szCs w:val="22"/>
        </w:rPr>
        <w:t>e</w:t>
      </w:r>
      <w:r w:rsidR="00E024CA">
        <w:rPr>
          <w:rFonts w:ascii="Calibri" w:eastAsia="Calibri" w:hAnsi="Calibri" w:cs="Calibri"/>
          <w:i/>
          <w:sz w:val="22"/>
          <w:szCs w:val="22"/>
        </w:rPr>
        <w:t>me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m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b</w:t>
      </w:r>
      <w:r w:rsidR="00E024CA">
        <w:rPr>
          <w:rFonts w:ascii="Calibri" w:eastAsia="Calibri" w:hAnsi="Calibri" w:cs="Calibri"/>
          <w:i/>
          <w:spacing w:val="-2"/>
          <w:sz w:val="22"/>
          <w:szCs w:val="22"/>
        </w:rPr>
        <w:t>e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z w:val="22"/>
          <w:szCs w:val="22"/>
        </w:rPr>
        <w:t>, ea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c</w:t>
      </w:r>
      <w:r w:rsidR="00E024CA">
        <w:rPr>
          <w:rFonts w:ascii="Calibri" w:eastAsia="Calibri" w:hAnsi="Calibri" w:cs="Calibri"/>
          <w:i/>
          <w:sz w:val="22"/>
          <w:szCs w:val="22"/>
        </w:rPr>
        <w:t>h pe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z w:val="22"/>
          <w:szCs w:val="22"/>
        </w:rPr>
        <w:t>son is</w:t>
      </w:r>
      <w:r w:rsidR="00E024CA"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a b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l</w:t>
      </w:r>
      <w:r w:rsidR="00E024CA">
        <w:rPr>
          <w:rFonts w:ascii="Calibri" w:eastAsia="Calibri" w:hAnsi="Calibri" w:cs="Calibri"/>
          <w:i/>
          <w:sz w:val="22"/>
          <w:szCs w:val="22"/>
        </w:rPr>
        <w:t>end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 xml:space="preserve">of </w:t>
      </w:r>
      <w:r w:rsidR="00E024CA">
        <w:rPr>
          <w:rFonts w:ascii="Calibri" w:eastAsia="Calibri" w:hAnsi="Calibri" w:cs="Calibri"/>
          <w:i/>
          <w:spacing w:val="-2"/>
          <w:sz w:val="22"/>
          <w:szCs w:val="22"/>
        </w:rPr>
        <w:t>e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a</w:t>
      </w:r>
      <w:r w:rsidR="00E024CA">
        <w:rPr>
          <w:rFonts w:ascii="Calibri" w:eastAsia="Calibri" w:hAnsi="Calibri" w:cs="Calibri"/>
          <w:i/>
          <w:sz w:val="22"/>
          <w:szCs w:val="22"/>
        </w:rPr>
        <w:t>ch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t</w:t>
      </w:r>
      <w:r w:rsidR="00E024CA">
        <w:rPr>
          <w:rFonts w:ascii="Calibri" w:eastAsia="Calibri" w:hAnsi="Calibri" w:cs="Calibri"/>
          <w:i/>
          <w:sz w:val="22"/>
          <w:szCs w:val="22"/>
        </w:rPr>
        <w:t>y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p</w:t>
      </w:r>
      <w:r w:rsidR="00E024CA">
        <w:rPr>
          <w:rFonts w:ascii="Calibri" w:eastAsia="Calibri" w:hAnsi="Calibri" w:cs="Calibri"/>
          <w:i/>
          <w:sz w:val="22"/>
          <w:szCs w:val="22"/>
        </w:rPr>
        <w:t>e, a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n</w:t>
      </w:r>
      <w:r w:rsidR="00E024CA">
        <w:rPr>
          <w:rFonts w:ascii="Calibri" w:eastAsia="Calibri" w:hAnsi="Calibri" w:cs="Calibri"/>
          <w:i/>
          <w:sz w:val="22"/>
          <w:szCs w:val="22"/>
        </w:rPr>
        <w:t>d ea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c</w:t>
      </w:r>
      <w:r w:rsidR="00E024CA">
        <w:rPr>
          <w:rFonts w:ascii="Calibri" w:eastAsia="Calibri" w:hAnsi="Calibri" w:cs="Calibri"/>
          <w:i/>
          <w:sz w:val="22"/>
          <w:szCs w:val="22"/>
        </w:rPr>
        <w:t xml:space="preserve">h 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t</w:t>
      </w:r>
      <w:r w:rsidR="00E024CA">
        <w:rPr>
          <w:rFonts w:ascii="Calibri" w:eastAsia="Calibri" w:hAnsi="Calibri" w:cs="Calibri"/>
          <w:i/>
          <w:spacing w:val="-2"/>
          <w:sz w:val="22"/>
          <w:szCs w:val="22"/>
        </w:rPr>
        <w:t>e</w:t>
      </w:r>
      <w:r w:rsidR="00E024CA">
        <w:rPr>
          <w:rFonts w:ascii="Calibri" w:eastAsia="Calibri" w:hAnsi="Calibri" w:cs="Calibri"/>
          <w:i/>
          <w:sz w:val="22"/>
          <w:szCs w:val="22"/>
        </w:rPr>
        <w:t>mpe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ra</w:t>
      </w:r>
      <w:r w:rsidR="00E024CA">
        <w:rPr>
          <w:rFonts w:ascii="Calibri" w:eastAsia="Calibri" w:hAnsi="Calibri" w:cs="Calibri"/>
          <w:i/>
          <w:sz w:val="22"/>
          <w:szCs w:val="22"/>
        </w:rPr>
        <w:t>ment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ha</w:t>
      </w:r>
      <w:r w:rsidR="00E024CA">
        <w:rPr>
          <w:rFonts w:ascii="Calibri" w:eastAsia="Calibri" w:hAnsi="Calibri" w:cs="Calibri"/>
          <w:i/>
          <w:sz w:val="22"/>
          <w:szCs w:val="22"/>
        </w:rPr>
        <w:t>s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weakn</w:t>
      </w:r>
      <w:r w:rsidR="00E024CA">
        <w:rPr>
          <w:rFonts w:ascii="Calibri" w:eastAsia="Calibri" w:hAnsi="Calibri" w:cs="Calibri"/>
          <w:i/>
          <w:spacing w:val="-3"/>
          <w:sz w:val="22"/>
          <w:szCs w:val="22"/>
        </w:rPr>
        <w:t>e</w:t>
      </w:r>
      <w:r w:rsidR="00E024CA">
        <w:rPr>
          <w:rFonts w:ascii="Calibri" w:eastAsia="Calibri" w:hAnsi="Calibri" w:cs="Calibri"/>
          <w:i/>
          <w:sz w:val="22"/>
          <w:szCs w:val="22"/>
        </w:rPr>
        <w:t>s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s</w:t>
      </w:r>
      <w:r w:rsidR="00E024CA">
        <w:rPr>
          <w:rFonts w:ascii="Calibri" w:eastAsia="Calibri" w:hAnsi="Calibri" w:cs="Calibri"/>
          <w:i/>
          <w:sz w:val="22"/>
          <w:szCs w:val="22"/>
        </w:rPr>
        <w:t>es</w:t>
      </w:r>
      <w:r w:rsidR="00E024CA"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t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h</w:t>
      </w:r>
      <w:r w:rsidR="00E024CA">
        <w:rPr>
          <w:rFonts w:ascii="Calibri" w:eastAsia="Calibri" w:hAnsi="Calibri" w:cs="Calibri"/>
          <w:i/>
          <w:spacing w:val="-3"/>
          <w:sz w:val="22"/>
          <w:szCs w:val="22"/>
        </w:rPr>
        <w:t>a</w:t>
      </w:r>
      <w:r w:rsidR="00E024CA">
        <w:rPr>
          <w:rFonts w:ascii="Calibri" w:eastAsia="Calibri" w:hAnsi="Calibri" w:cs="Calibri"/>
          <w:i/>
          <w:sz w:val="22"/>
          <w:szCs w:val="22"/>
        </w:rPr>
        <w:t>t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a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z w:val="22"/>
          <w:szCs w:val="22"/>
        </w:rPr>
        <w:t>e</w:t>
      </w:r>
      <w:r w:rsidR="00E024CA"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ove</w:t>
      </w:r>
      <w:r w:rsidR="00E024CA"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 w:rsidR="00E024CA">
        <w:rPr>
          <w:rFonts w:ascii="Calibri" w:eastAsia="Calibri" w:hAnsi="Calibri" w:cs="Calibri"/>
          <w:i/>
          <w:sz w:val="22"/>
          <w:szCs w:val="22"/>
        </w:rPr>
        <w:t>c</w:t>
      </w:r>
      <w:r w:rsidR="00E024CA">
        <w:rPr>
          <w:rFonts w:ascii="Calibri" w:eastAsia="Calibri" w:hAnsi="Calibri" w:cs="Calibri"/>
          <w:i/>
          <w:spacing w:val="-4"/>
          <w:sz w:val="22"/>
          <w:szCs w:val="22"/>
        </w:rPr>
        <w:t>o</w:t>
      </w:r>
      <w:r w:rsidR="00E024CA">
        <w:rPr>
          <w:rFonts w:ascii="Calibri" w:eastAsia="Calibri" w:hAnsi="Calibri" w:cs="Calibri"/>
          <w:i/>
          <w:sz w:val="22"/>
          <w:szCs w:val="22"/>
        </w:rPr>
        <w:t>me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z w:val="22"/>
          <w:szCs w:val="22"/>
        </w:rPr>
        <w:t>with Go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d</w:t>
      </w:r>
      <w:r w:rsidR="00E024CA">
        <w:rPr>
          <w:rFonts w:ascii="Calibri" w:eastAsia="Calibri" w:hAnsi="Calibri" w:cs="Calibri"/>
          <w:i/>
          <w:sz w:val="22"/>
          <w:szCs w:val="22"/>
        </w:rPr>
        <w:t>’s</w:t>
      </w:r>
      <w:r w:rsidR="00E024CA">
        <w:rPr>
          <w:rFonts w:ascii="Calibri" w:eastAsia="Calibri" w:hAnsi="Calibri" w:cs="Calibri"/>
          <w:i/>
          <w:spacing w:val="-4"/>
          <w:sz w:val="22"/>
          <w:szCs w:val="22"/>
        </w:rPr>
        <w:t xml:space="preserve"> 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h</w:t>
      </w:r>
      <w:r w:rsidR="00E024CA">
        <w:rPr>
          <w:rFonts w:ascii="Calibri" w:eastAsia="Calibri" w:hAnsi="Calibri" w:cs="Calibri"/>
          <w:i/>
          <w:sz w:val="22"/>
          <w:szCs w:val="22"/>
        </w:rPr>
        <w:t>el</w:t>
      </w:r>
      <w:r w:rsidR="00E024CA">
        <w:rPr>
          <w:rFonts w:ascii="Calibri" w:eastAsia="Calibri" w:hAnsi="Calibri" w:cs="Calibri"/>
          <w:i/>
          <w:spacing w:val="-1"/>
          <w:sz w:val="22"/>
          <w:szCs w:val="22"/>
        </w:rPr>
        <w:t>p</w:t>
      </w:r>
    </w:p>
    <w:p w14:paraId="07D891C8" w14:textId="338B25A2" w:rsidR="00E86CD1" w:rsidRDefault="00E86CD1">
      <w:pPr>
        <w:spacing w:before="3" w:line="260" w:lineRule="exact"/>
        <w:rPr>
          <w:sz w:val="26"/>
          <w:szCs w:val="26"/>
        </w:rPr>
      </w:pPr>
    </w:p>
    <w:p w14:paraId="7C2F8F5D" w14:textId="77777777" w:rsidR="00430BE3" w:rsidRDefault="00430BE3">
      <w:pPr>
        <w:spacing w:before="3" w:line="260" w:lineRule="exact"/>
        <w:rPr>
          <w:sz w:val="26"/>
          <w:szCs w:val="26"/>
        </w:rPr>
      </w:pP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2516"/>
      </w:tblGrid>
      <w:tr w:rsidR="00E86CD1" w14:paraId="70F8AAB5" w14:textId="77777777" w:rsidTr="00E024CA">
        <w:trPr>
          <w:trHeight w:hRule="exact" w:val="341"/>
        </w:trPr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</w:tcPr>
          <w:p w14:paraId="1A5D5A69" w14:textId="77777777" w:rsidR="00E86CD1" w:rsidRDefault="00E024CA" w:rsidP="00E024CA">
            <w:pPr>
              <w:spacing w:line="320" w:lineRule="exact"/>
              <w:ind w:left="98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Ta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28"/>
                <w:szCs w:val="28"/>
              </w:rPr>
              <w:t>b</w:t>
            </w:r>
            <w:r>
              <w:rPr>
                <w:rFonts w:ascii="Calibri" w:eastAsia="Calibri" w:hAnsi="Calibri" w:cs="Calibri"/>
                <w:b/>
                <w:color w:val="FFFFFF"/>
                <w:spacing w:val="-2"/>
                <w:sz w:val="28"/>
                <w:szCs w:val="2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 xml:space="preserve">e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28"/>
                <w:szCs w:val="28"/>
              </w:rPr>
              <w:t>1</w:t>
            </w: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:</w:t>
            </w:r>
          </w:p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</w:tcPr>
          <w:p w14:paraId="0A621CD4" w14:textId="77777777" w:rsidR="00E86CD1" w:rsidRDefault="00E86CD1" w:rsidP="00E024CA"/>
        </w:tc>
      </w:tr>
      <w:tr w:rsidR="00E86CD1" w14:paraId="5925C2C3" w14:textId="77777777" w:rsidTr="00E024CA">
        <w:trPr>
          <w:trHeight w:hRule="exact" w:val="478"/>
        </w:trPr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B9DCB7" w14:textId="77777777" w:rsidR="00E86CD1" w:rsidRDefault="00E024CA" w:rsidP="00E024CA">
            <w:pPr>
              <w:spacing w:before="95"/>
              <w:ind w:left="70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ersi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550ECF" w14:textId="77777777" w:rsidR="00E86CD1" w:rsidRDefault="00E024CA" w:rsidP="00E024CA">
            <w:pPr>
              <w:spacing w:before="95"/>
              <w:ind w:left="40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ike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E86CD1" w14:paraId="05929CBE" w14:textId="77777777" w:rsidTr="00E024CA">
        <w:trPr>
          <w:trHeight w:hRule="exact" w:val="442"/>
        </w:trPr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AD8916" w14:textId="77777777" w:rsidR="00E86CD1" w:rsidRDefault="00E024CA" w:rsidP="00E024CA">
            <w:pPr>
              <w:spacing w:before="73"/>
              <w:ind w:left="70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</w:p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0C717" w14:textId="77777777" w:rsidR="00E86CD1" w:rsidRDefault="00E024CA" w:rsidP="00E024CA">
            <w:pPr>
              <w:spacing w:before="73"/>
              <w:ind w:left="71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</w:t>
            </w:r>
          </w:p>
        </w:tc>
      </w:tr>
      <w:tr w:rsidR="00E86CD1" w14:paraId="626E6E94" w14:textId="77777777" w:rsidTr="00E024CA">
        <w:trPr>
          <w:trHeight w:hRule="exact" w:val="440"/>
        </w:trPr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3E144" w14:textId="77777777" w:rsidR="00E86CD1" w:rsidRDefault="00E024CA" w:rsidP="00E024CA">
            <w:pPr>
              <w:spacing w:before="71"/>
              <w:ind w:left="909" w:right="91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rm</w:t>
            </w:r>
          </w:p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5C90B" w14:textId="77777777" w:rsidR="00E86CD1" w:rsidRDefault="00E024CA" w:rsidP="00E024CA">
            <w:pPr>
              <w:spacing w:before="71"/>
              <w:ind w:left="70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Enterp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isi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</w:p>
        </w:tc>
      </w:tr>
      <w:tr w:rsidR="00E86CD1" w14:paraId="4AF5F78F" w14:textId="77777777" w:rsidTr="00E024CA">
        <w:trPr>
          <w:trHeight w:hRule="exact" w:val="439"/>
        </w:trPr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951DD3" w14:textId="77777777" w:rsidR="00E86CD1" w:rsidRDefault="00E024CA" w:rsidP="00E024CA">
            <w:pPr>
              <w:spacing w:before="73"/>
              <w:ind w:left="3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Enjo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5FD60" w14:textId="77777777" w:rsidR="00E86CD1" w:rsidRDefault="00E024CA" w:rsidP="00E024CA">
            <w:pPr>
              <w:spacing w:before="73"/>
              <w:ind w:left="7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E86CD1" w14:paraId="54A6F345" w14:textId="77777777" w:rsidTr="00E024CA">
        <w:trPr>
          <w:trHeight w:hRule="exact" w:val="473"/>
        </w:trPr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6FED1" w14:textId="77777777" w:rsidR="00E86CD1" w:rsidRDefault="00E024CA" w:rsidP="00E024CA">
            <w:pPr>
              <w:spacing w:before="90"/>
              <w:ind w:left="46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</w:p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0A77E9" w14:textId="77777777" w:rsidR="00E86CD1" w:rsidRDefault="00E024CA" w:rsidP="00E024CA">
            <w:pPr>
              <w:spacing w:before="90"/>
              <w:ind w:left="7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du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E86CD1" w14:paraId="3EA607F9" w14:textId="77777777" w:rsidTr="00E024CA">
        <w:trPr>
          <w:trHeight w:hRule="exact" w:val="442"/>
        </w:trPr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F7ECD" w14:textId="77777777" w:rsidR="00E86CD1" w:rsidRDefault="00E024CA" w:rsidP="00E024CA">
            <w:pPr>
              <w:spacing w:before="73"/>
              <w:ind w:left="911" w:right="91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ld</w:t>
            </w:r>
          </w:p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0450E" w14:textId="77777777" w:rsidR="00E86CD1" w:rsidRDefault="00E024CA" w:rsidP="00E024CA">
            <w:pPr>
              <w:spacing w:before="73"/>
              <w:ind w:left="76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eful</w:t>
            </w:r>
          </w:p>
        </w:tc>
      </w:tr>
      <w:tr w:rsidR="00E86CD1" w14:paraId="4CEC622E" w14:textId="77777777" w:rsidTr="00E024CA">
        <w:trPr>
          <w:trHeight w:hRule="exact" w:val="439"/>
        </w:trPr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CA5CA" w14:textId="77777777" w:rsidR="00E86CD1" w:rsidRDefault="00E024CA" w:rsidP="00E024CA">
            <w:pPr>
              <w:spacing w:before="71"/>
              <w:ind w:left="62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</w:p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0F10D" w14:textId="77777777" w:rsidR="00E86CD1" w:rsidRDefault="00E024CA" w:rsidP="00E024CA">
            <w:pPr>
              <w:spacing w:before="71"/>
              <w:ind w:left="67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</w:tr>
      <w:tr w:rsidR="00E86CD1" w14:paraId="482C7F2A" w14:textId="77777777" w:rsidTr="00E024CA">
        <w:trPr>
          <w:trHeight w:hRule="exact" w:val="473"/>
        </w:trPr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7F631E" w14:textId="77777777" w:rsidR="00E86CD1" w:rsidRDefault="00E024CA" w:rsidP="00E024CA">
            <w:pPr>
              <w:spacing w:before="90"/>
              <w:ind w:left="5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Str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il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</w:t>
            </w:r>
          </w:p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0A38A8" w14:textId="77777777" w:rsidR="00E86CD1" w:rsidRDefault="00E024CA" w:rsidP="00E024CA">
            <w:pPr>
              <w:spacing w:before="90"/>
              <w:ind w:left="67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epen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</w:p>
        </w:tc>
      </w:tr>
      <w:tr w:rsidR="00E86CD1" w14:paraId="1C71555A" w14:textId="77777777" w:rsidTr="00E024CA">
        <w:trPr>
          <w:trHeight w:hRule="exact" w:val="439"/>
        </w:trPr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74AF1" w14:textId="77777777" w:rsidR="00E86CD1" w:rsidRDefault="00E024CA" w:rsidP="00E024CA">
            <w:pPr>
              <w:spacing w:before="73"/>
              <w:ind w:left="6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-relia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A2F3D8" w14:textId="77777777" w:rsidR="00E86CD1" w:rsidRDefault="00E024CA" w:rsidP="00E024CA">
            <w:pPr>
              <w:spacing w:before="73"/>
              <w:ind w:left="75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</w:p>
        </w:tc>
      </w:tr>
      <w:tr w:rsidR="00E86CD1" w14:paraId="7B07FE97" w14:textId="77777777" w:rsidTr="00E024CA">
        <w:trPr>
          <w:trHeight w:hRule="exact" w:val="446"/>
        </w:trPr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413CB" w14:textId="77777777" w:rsidR="00E86CD1" w:rsidRDefault="00E024CA" w:rsidP="00E024CA">
            <w:pPr>
              <w:spacing w:before="73"/>
              <w:ind w:left="1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ike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th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rity</w:t>
            </w:r>
          </w:p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83221" w14:textId="77777777" w:rsidR="00E86CD1" w:rsidRDefault="00E024CA" w:rsidP="00E024CA">
            <w:pPr>
              <w:spacing w:before="73"/>
              <w:ind w:left="55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</w:t>
            </w:r>
          </w:p>
        </w:tc>
      </w:tr>
      <w:tr w:rsidR="00E86CD1" w14:paraId="0502306A" w14:textId="77777777" w:rsidTr="00E024CA">
        <w:trPr>
          <w:trHeight w:hRule="exact" w:val="464"/>
        </w:trPr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CBEE88E" w14:textId="77777777" w:rsidR="00E86CD1" w:rsidRDefault="00E024CA" w:rsidP="00E024CA">
            <w:pPr>
              <w:spacing w:before="83"/>
              <w:ind w:left="9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#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 W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s:</w:t>
            </w:r>
          </w:p>
        </w:tc>
        <w:tc>
          <w:tcPr>
            <w:tcW w:w="25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2EC799C" w14:textId="77777777" w:rsidR="00E86CD1" w:rsidRDefault="00E86CD1" w:rsidP="00E024CA"/>
        </w:tc>
      </w:tr>
    </w:tbl>
    <w:tbl>
      <w:tblPr>
        <w:tblpPr w:leftFromText="180" w:rightFromText="180" w:vertAnchor="text" w:horzAnchor="margin" w:tblpXSpec="right" w:tblpY="50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8"/>
        <w:gridCol w:w="3058"/>
      </w:tblGrid>
      <w:tr w:rsidR="002F53F6" w14:paraId="3A02F14F" w14:textId="77777777" w:rsidTr="002F53F6">
        <w:trPr>
          <w:trHeight w:hRule="exact" w:val="343"/>
        </w:trPr>
        <w:tc>
          <w:tcPr>
            <w:tcW w:w="2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</w:tcPr>
          <w:p w14:paraId="0EAD5316" w14:textId="77777777" w:rsidR="002F53F6" w:rsidRDefault="002F53F6" w:rsidP="002F53F6">
            <w:pPr>
              <w:spacing w:line="320" w:lineRule="exact"/>
              <w:ind w:left="98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Ta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28"/>
                <w:szCs w:val="28"/>
              </w:rPr>
              <w:t>b</w:t>
            </w:r>
            <w:r>
              <w:rPr>
                <w:rFonts w:ascii="Calibri" w:eastAsia="Calibri" w:hAnsi="Calibri" w:cs="Calibri"/>
                <w:b/>
                <w:color w:val="FFFFFF"/>
                <w:spacing w:val="-2"/>
                <w:sz w:val="28"/>
                <w:szCs w:val="2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 xml:space="preserve">e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28"/>
                <w:szCs w:val="28"/>
              </w:rPr>
              <w:t>2</w:t>
            </w: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: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</w:tcPr>
          <w:p w14:paraId="2A592C3D" w14:textId="77777777" w:rsidR="002F53F6" w:rsidRDefault="002F53F6" w:rsidP="002F53F6"/>
        </w:tc>
      </w:tr>
      <w:tr w:rsidR="002F53F6" w14:paraId="5AF7C614" w14:textId="77777777" w:rsidTr="002F53F6">
        <w:trPr>
          <w:trHeight w:hRule="exact" w:val="477"/>
        </w:trPr>
        <w:tc>
          <w:tcPr>
            <w:tcW w:w="274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1DF032AD" w14:textId="77777777" w:rsidR="002F53F6" w:rsidRDefault="002F53F6" w:rsidP="002F53F6">
            <w:pPr>
              <w:spacing w:before="94"/>
              <w:ind w:left="8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siastic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D4DB8F" w14:textId="77777777" w:rsidR="002F53F6" w:rsidRDefault="002F53F6" w:rsidP="002F53F6">
            <w:pPr>
              <w:spacing w:before="94"/>
              <w:ind w:left="7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ike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risk</w:t>
            </w:r>
          </w:p>
        </w:tc>
      </w:tr>
      <w:tr w:rsidR="002F53F6" w14:paraId="5DD6607A" w14:textId="77777777" w:rsidTr="002F53F6">
        <w:trPr>
          <w:trHeight w:hRule="exact" w:val="442"/>
        </w:trPr>
        <w:tc>
          <w:tcPr>
            <w:tcW w:w="274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6E76D1E4" w14:textId="77777777" w:rsidR="002F53F6" w:rsidRDefault="002F53F6" w:rsidP="002F53F6">
            <w:pPr>
              <w:spacing w:before="73"/>
              <w:ind w:left="914" w:right="923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F15DB" w14:textId="77777777" w:rsidR="002F53F6" w:rsidRDefault="002F53F6" w:rsidP="002F53F6">
            <w:pPr>
              <w:spacing w:before="73"/>
              <w:ind w:left="1010" w:right="101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</w:p>
        </w:tc>
      </w:tr>
      <w:tr w:rsidR="002F53F6" w14:paraId="4B025FEF" w14:textId="77777777" w:rsidTr="002F53F6">
        <w:trPr>
          <w:trHeight w:hRule="exact" w:val="440"/>
        </w:trPr>
        <w:tc>
          <w:tcPr>
            <w:tcW w:w="274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04401412" w14:textId="77777777" w:rsidR="002F53F6" w:rsidRDefault="002F53F6" w:rsidP="002F53F6">
            <w:pPr>
              <w:spacing w:before="71"/>
              <w:ind w:left="907" w:right="91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Ener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EB1A9" w14:textId="77777777" w:rsidR="002F53F6" w:rsidRDefault="002F53F6" w:rsidP="002F53F6">
            <w:pPr>
              <w:spacing w:before="71"/>
              <w:ind w:left="98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</w:p>
        </w:tc>
      </w:tr>
      <w:tr w:rsidR="002F53F6" w14:paraId="468A879A" w14:textId="77777777" w:rsidTr="002F53F6">
        <w:trPr>
          <w:trHeight w:hRule="exact" w:val="439"/>
        </w:trPr>
        <w:tc>
          <w:tcPr>
            <w:tcW w:w="274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35272EDD" w14:textId="77777777" w:rsidR="002F53F6" w:rsidRDefault="002F53F6" w:rsidP="002F53F6">
            <w:pPr>
              <w:spacing w:before="73"/>
              <w:ind w:left="897" w:right="90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3DA25C" w14:textId="77777777" w:rsidR="002F53F6" w:rsidRDefault="002F53F6" w:rsidP="002F53F6">
            <w:pPr>
              <w:spacing w:before="73"/>
              <w:ind w:left="1099" w:right="110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ly</w:t>
            </w:r>
          </w:p>
        </w:tc>
      </w:tr>
      <w:tr w:rsidR="002F53F6" w14:paraId="121A41E5" w14:textId="77777777" w:rsidTr="002F53F6">
        <w:trPr>
          <w:trHeight w:hRule="exact" w:val="473"/>
        </w:trPr>
        <w:tc>
          <w:tcPr>
            <w:tcW w:w="274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4B80F32A" w14:textId="77777777" w:rsidR="002F53F6" w:rsidRDefault="002F53F6" w:rsidP="002F53F6">
            <w:pPr>
              <w:spacing w:before="90"/>
              <w:ind w:left="38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ix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with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th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rs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FD7264" w14:textId="77777777" w:rsidR="002F53F6" w:rsidRDefault="002F53F6" w:rsidP="002F53F6">
            <w:pPr>
              <w:spacing w:before="90"/>
              <w:ind w:left="76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Enjoy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</w:tr>
      <w:tr w:rsidR="002F53F6" w14:paraId="661E491A" w14:textId="77777777" w:rsidTr="002F53F6">
        <w:trPr>
          <w:trHeight w:hRule="exact" w:val="442"/>
        </w:trPr>
        <w:tc>
          <w:tcPr>
            <w:tcW w:w="274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145EA052" w14:textId="77777777" w:rsidR="002F53F6" w:rsidRDefault="002F53F6" w:rsidP="002F53F6">
            <w:pPr>
              <w:spacing w:before="73"/>
              <w:ind w:left="89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Fun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93120" w14:textId="77777777" w:rsidR="002F53F6" w:rsidRDefault="002F53F6" w:rsidP="002F53F6">
            <w:pPr>
              <w:spacing w:before="73"/>
              <w:ind w:left="98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ike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ty</w:t>
            </w:r>
          </w:p>
        </w:tc>
      </w:tr>
      <w:tr w:rsidR="002F53F6" w14:paraId="6DBA7FFF" w14:textId="77777777" w:rsidTr="002F53F6">
        <w:trPr>
          <w:trHeight w:hRule="exact" w:val="439"/>
        </w:trPr>
        <w:tc>
          <w:tcPr>
            <w:tcW w:w="274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32E7584B" w14:textId="77777777" w:rsidR="002F53F6" w:rsidRDefault="002F53F6" w:rsidP="002F53F6">
            <w:pPr>
              <w:spacing w:before="71"/>
              <w:ind w:left="77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tane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2F3A9" w14:textId="77777777" w:rsidR="002F53F6" w:rsidRDefault="002F53F6" w:rsidP="002F53F6">
            <w:pPr>
              <w:spacing w:before="71"/>
              <w:ind w:left="90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Enjoy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2F53F6" w14:paraId="48E4707A" w14:textId="77777777" w:rsidTr="002F53F6">
        <w:trPr>
          <w:trHeight w:hRule="exact" w:val="473"/>
        </w:trPr>
        <w:tc>
          <w:tcPr>
            <w:tcW w:w="274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26CD3F2B" w14:textId="77777777" w:rsidR="002F53F6" w:rsidRDefault="002F53F6" w:rsidP="002F53F6">
            <w:pPr>
              <w:spacing w:before="90"/>
              <w:ind w:left="50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Creati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ew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eas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D0CE5" w14:textId="77777777" w:rsidR="002F53F6" w:rsidRDefault="002F53F6" w:rsidP="002F53F6">
            <w:pPr>
              <w:spacing w:before="90"/>
              <w:ind w:left="80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</w:p>
        </w:tc>
      </w:tr>
      <w:tr w:rsidR="002F53F6" w14:paraId="16FFD1BA" w14:textId="77777777" w:rsidTr="002F53F6">
        <w:trPr>
          <w:trHeight w:hRule="exact" w:val="439"/>
        </w:trPr>
        <w:tc>
          <w:tcPr>
            <w:tcW w:w="274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7EBBD680" w14:textId="77777777" w:rsidR="002F53F6" w:rsidRDefault="002F53F6" w:rsidP="002F53F6">
            <w:pPr>
              <w:spacing w:before="73"/>
              <w:ind w:left="90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Positive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0F912" w14:textId="77777777" w:rsidR="002F53F6" w:rsidRDefault="002F53F6" w:rsidP="002F53F6">
            <w:pPr>
              <w:spacing w:before="73"/>
              <w:ind w:left="1101" w:right="110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itiat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</w:p>
        </w:tc>
      </w:tr>
      <w:tr w:rsidR="002F53F6" w14:paraId="479CC99C" w14:textId="77777777" w:rsidTr="002F53F6">
        <w:trPr>
          <w:trHeight w:hRule="exact" w:val="446"/>
        </w:trPr>
        <w:tc>
          <w:tcPr>
            <w:tcW w:w="274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6F1D8A29" w14:textId="77777777" w:rsidR="002F53F6" w:rsidRDefault="002F53F6" w:rsidP="002F53F6">
            <w:pPr>
              <w:spacing w:before="73"/>
              <w:ind w:left="5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fec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ugh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A2C92" w14:textId="77777777" w:rsidR="002F53F6" w:rsidRDefault="002F53F6" w:rsidP="002F53F6">
            <w:pPr>
              <w:spacing w:before="73"/>
              <w:ind w:left="93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</w:p>
        </w:tc>
      </w:tr>
      <w:tr w:rsidR="002F53F6" w14:paraId="2B15E8B0" w14:textId="77777777" w:rsidTr="002F53F6">
        <w:trPr>
          <w:trHeight w:hRule="exact" w:val="464"/>
        </w:trPr>
        <w:tc>
          <w:tcPr>
            <w:tcW w:w="274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4EF4714" w14:textId="77777777" w:rsidR="002F53F6" w:rsidRDefault="002F53F6" w:rsidP="002F53F6">
            <w:pPr>
              <w:spacing w:before="83"/>
              <w:ind w:left="9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#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 W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s: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A86A933" w14:textId="77777777" w:rsidR="002F53F6" w:rsidRDefault="002F53F6" w:rsidP="002F53F6"/>
        </w:tc>
      </w:tr>
    </w:tbl>
    <w:p w14:paraId="400804B6" w14:textId="77455877" w:rsidR="00E86CD1" w:rsidRDefault="00E024CA">
      <w:pPr>
        <w:spacing w:line="100" w:lineRule="exact"/>
        <w:rPr>
          <w:sz w:val="11"/>
          <w:szCs w:val="11"/>
        </w:rPr>
      </w:pPr>
      <w:r>
        <w:rPr>
          <w:sz w:val="11"/>
          <w:szCs w:val="11"/>
        </w:rPr>
        <w:br w:type="textWrapping" w:clear="all"/>
      </w:r>
    </w:p>
    <w:p w14:paraId="0EA9886C" w14:textId="77777777" w:rsidR="00E86CD1" w:rsidRDefault="00E86CD1">
      <w:pPr>
        <w:spacing w:line="200" w:lineRule="exact"/>
      </w:pPr>
    </w:p>
    <w:tbl>
      <w:tblPr>
        <w:tblW w:w="11199" w:type="dxa"/>
        <w:tblInd w:w="-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7"/>
        <w:gridCol w:w="2513"/>
        <w:gridCol w:w="26"/>
        <w:gridCol w:w="454"/>
        <w:gridCol w:w="2790"/>
        <w:gridCol w:w="3099"/>
      </w:tblGrid>
      <w:tr w:rsidR="00E86CD1" w14:paraId="7293E558" w14:textId="77777777" w:rsidTr="008072C1">
        <w:trPr>
          <w:trHeight w:hRule="exact" w:val="465"/>
        </w:trPr>
        <w:tc>
          <w:tcPr>
            <w:tcW w:w="2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</w:tcPr>
          <w:p w14:paraId="18E34398" w14:textId="77777777" w:rsidR="00E86CD1" w:rsidRDefault="00E024CA">
            <w:pPr>
              <w:spacing w:before="52"/>
              <w:ind w:left="10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Ta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28"/>
                <w:szCs w:val="28"/>
              </w:rPr>
              <w:t>b</w:t>
            </w:r>
            <w:r>
              <w:rPr>
                <w:rFonts w:ascii="Calibri" w:eastAsia="Calibri" w:hAnsi="Calibri" w:cs="Calibri"/>
                <w:b/>
                <w:color w:val="FFFFFF"/>
                <w:spacing w:val="-2"/>
                <w:sz w:val="28"/>
                <w:szCs w:val="2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 xml:space="preserve">e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28"/>
                <w:szCs w:val="28"/>
              </w:rPr>
              <w:t>3</w:t>
            </w: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: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</w:tcPr>
          <w:p w14:paraId="61A4E613" w14:textId="77777777" w:rsidR="00E86CD1" w:rsidRDefault="00E86CD1"/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</w:tcPr>
          <w:p w14:paraId="0E1B482A" w14:textId="77777777" w:rsidR="00E86CD1" w:rsidRDefault="00E86CD1"/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47AC1DE4" w14:textId="77777777" w:rsidR="00E86CD1" w:rsidRDefault="00E86CD1"/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</w:tcPr>
          <w:p w14:paraId="31039B3B" w14:textId="77777777" w:rsidR="00E86CD1" w:rsidRDefault="00E024CA">
            <w:pPr>
              <w:spacing w:before="52"/>
              <w:ind w:left="10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Ta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28"/>
                <w:szCs w:val="28"/>
              </w:rPr>
              <w:t>b</w:t>
            </w:r>
            <w:r>
              <w:rPr>
                <w:rFonts w:ascii="Calibri" w:eastAsia="Calibri" w:hAnsi="Calibri" w:cs="Calibri"/>
                <w:b/>
                <w:color w:val="FFFFFF"/>
                <w:spacing w:val="-2"/>
                <w:sz w:val="28"/>
                <w:szCs w:val="2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 xml:space="preserve">e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28"/>
                <w:szCs w:val="28"/>
              </w:rPr>
              <w:t>4</w:t>
            </w: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:</w:t>
            </w:r>
          </w:p>
        </w:tc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</w:tcPr>
          <w:p w14:paraId="7266F362" w14:textId="77777777" w:rsidR="00E86CD1" w:rsidRDefault="00E86CD1"/>
        </w:tc>
      </w:tr>
      <w:tr w:rsidR="00E86CD1" w14:paraId="3B885E70" w14:textId="77777777" w:rsidTr="008072C1">
        <w:trPr>
          <w:trHeight w:hRule="exact" w:val="310"/>
        </w:trPr>
        <w:tc>
          <w:tcPr>
            <w:tcW w:w="2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24CCB" w14:textId="77777777" w:rsidR="00E86CD1" w:rsidRDefault="00E024CA">
            <w:pPr>
              <w:spacing w:before="7"/>
              <w:ind w:left="739" w:right="743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8C9E8" w14:textId="77777777" w:rsidR="00E86CD1" w:rsidRDefault="00E024CA">
            <w:pPr>
              <w:spacing w:before="7"/>
              <w:ind w:left="817" w:right="81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rate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 w14:paraId="1BC6B209" w14:textId="77777777" w:rsidR="00E86CD1" w:rsidRDefault="00E86CD1"/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30A8B433" w14:textId="77777777" w:rsidR="00E86CD1" w:rsidRDefault="00E86CD1"/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15D374" w14:textId="77777777" w:rsidR="00E86CD1" w:rsidRDefault="00E024CA">
            <w:pPr>
              <w:spacing w:before="7"/>
              <w:ind w:left="6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siti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</w:p>
        </w:tc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5DFB8F" w14:textId="77777777" w:rsidR="00E86CD1" w:rsidRDefault="00E024CA">
            <w:pPr>
              <w:spacing w:before="7"/>
              <w:ind w:left="1230" w:right="122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</w:p>
        </w:tc>
      </w:tr>
      <w:tr w:rsidR="00E86CD1" w14:paraId="4CE3B9F8" w14:textId="77777777" w:rsidTr="008072C1">
        <w:trPr>
          <w:trHeight w:hRule="exact" w:val="439"/>
        </w:trPr>
        <w:tc>
          <w:tcPr>
            <w:tcW w:w="2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BBF15" w14:textId="77777777" w:rsidR="00E86CD1" w:rsidRDefault="00E024CA">
            <w:pPr>
              <w:spacing w:before="65"/>
              <w:ind w:left="67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sis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E8502" w14:textId="77777777" w:rsidR="00E86CD1" w:rsidRDefault="00E024CA">
            <w:pPr>
              <w:spacing w:before="65"/>
              <w:ind w:left="78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lled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 w14:paraId="4D418BA5" w14:textId="77777777" w:rsidR="00E86CD1" w:rsidRDefault="00E86CD1"/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669724B0" w14:textId="77777777" w:rsidR="00E86CD1" w:rsidRDefault="00E86CD1"/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67556B" w14:textId="3530EFCB" w:rsidR="00E86CD1" w:rsidRDefault="008072C1">
            <w:pPr>
              <w:spacing w:before="65"/>
              <w:ind w:left="1106" w:right="110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Calm</w:t>
            </w:r>
          </w:p>
        </w:tc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4CFC6" w14:textId="15870130" w:rsidR="00E86CD1" w:rsidRDefault="00E024CA" w:rsidP="00E024CA">
            <w:pPr>
              <w:spacing w:before="65"/>
              <w:ind w:left="95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Steady</w:t>
            </w:r>
          </w:p>
        </w:tc>
      </w:tr>
      <w:tr w:rsidR="00E86CD1" w14:paraId="7D645939" w14:textId="77777777" w:rsidTr="008072C1">
        <w:trPr>
          <w:trHeight w:hRule="exact" w:val="439"/>
        </w:trPr>
        <w:tc>
          <w:tcPr>
            <w:tcW w:w="2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22D2B" w14:textId="77777777" w:rsidR="00E86CD1" w:rsidRDefault="00E024CA">
            <w:pPr>
              <w:spacing w:before="67"/>
              <w:ind w:left="73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6BAECC" w14:textId="77777777" w:rsidR="00E86CD1" w:rsidRDefault="00E024CA">
            <w:pPr>
              <w:spacing w:before="67"/>
              <w:ind w:left="74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ctab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 w14:paraId="7A1DC2B0" w14:textId="77777777" w:rsidR="00E86CD1" w:rsidRDefault="00E86CD1"/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62C2E06F" w14:textId="77777777" w:rsidR="00E86CD1" w:rsidRDefault="00E86CD1"/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28DDF6" w14:textId="77777777" w:rsidR="00E86CD1" w:rsidRDefault="00E024CA">
            <w:pPr>
              <w:spacing w:before="67"/>
              <w:ind w:left="64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n-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</w:p>
        </w:tc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805D3" w14:textId="77777777" w:rsidR="00E86CD1" w:rsidRDefault="00E024CA">
            <w:pPr>
              <w:spacing w:before="67"/>
              <w:ind w:left="91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Give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easi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</w:tr>
      <w:tr w:rsidR="00E86CD1" w14:paraId="15B3F0AC" w14:textId="77777777" w:rsidTr="008072C1">
        <w:trPr>
          <w:trHeight w:hRule="exact" w:val="473"/>
        </w:trPr>
        <w:tc>
          <w:tcPr>
            <w:tcW w:w="2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FDD4A" w14:textId="77777777" w:rsidR="00E86CD1" w:rsidRDefault="00E024CA">
            <w:pPr>
              <w:spacing w:before="84"/>
              <w:ind w:left="734" w:right="73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racti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9923D9" w14:textId="77777777" w:rsidR="00E86CD1" w:rsidRDefault="00E024CA">
            <w:pPr>
              <w:spacing w:before="84"/>
              <w:ind w:left="877" w:right="87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erly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 w14:paraId="5200E5A4" w14:textId="77777777" w:rsidR="00E86CD1" w:rsidRDefault="00E86CD1"/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0776AC0F" w14:textId="77777777" w:rsidR="00E86CD1" w:rsidRDefault="00E86CD1"/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B36901" w14:textId="77777777" w:rsidR="00E86CD1" w:rsidRDefault="00E024CA">
            <w:pPr>
              <w:spacing w:before="84"/>
              <w:ind w:left="4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id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tat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035FC" w14:textId="77777777" w:rsidR="00E86CD1" w:rsidRDefault="00E024CA">
            <w:pPr>
              <w:spacing w:before="84"/>
              <w:ind w:left="1019" w:right="101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ecisi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ve</w:t>
            </w:r>
          </w:p>
        </w:tc>
      </w:tr>
      <w:tr w:rsidR="00E86CD1" w14:paraId="35D789EB" w14:textId="77777777" w:rsidTr="008072C1">
        <w:trPr>
          <w:trHeight w:hRule="exact" w:val="442"/>
        </w:trPr>
        <w:tc>
          <w:tcPr>
            <w:tcW w:w="2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24AE28" w14:textId="77777777" w:rsidR="00E86CD1" w:rsidRDefault="00E024CA">
            <w:pPr>
              <w:spacing w:before="67"/>
              <w:ind w:left="791" w:right="79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ctual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A0CCD" w14:textId="5FA04D6C" w:rsidR="00E86CD1" w:rsidRDefault="00E024CA">
            <w:pPr>
              <w:spacing w:before="67"/>
              <w:ind w:left="6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 w:rsidRPr="00E024CA">
              <w:rPr>
                <w:rFonts w:ascii="Calibri" w:eastAsia="Calibri" w:hAnsi="Calibri" w:cs="Calibri"/>
                <w:sz w:val="22"/>
                <w:szCs w:val="22"/>
              </w:rPr>
              <w:t>eticulous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 w14:paraId="4B09C6E6" w14:textId="77777777" w:rsidR="00E86CD1" w:rsidRDefault="00E86CD1"/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12048C2" w14:textId="77777777" w:rsidR="00E86CD1" w:rsidRDefault="00E86CD1"/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942732" w14:textId="77777777" w:rsidR="00E86CD1" w:rsidRDefault="00E024CA">
            <w:pPr>
              <w:spacing w:before="67"/>
              <w:ind w:left="7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Enjoy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09881" w14:textId="77777777" w:rsidR="00E86CD1" w:rsidRDefault="00E024CA">
            <w:pPr>
              <w:spacing w:before="67"/>
              <w:ind w:left="8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islike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E86CD1" w14:paraId="352C400E" w14:textId="77777777" w:rsidTr="008072C1">
        <w:trPr>
          <w:trHeight w:hRule="exact" w:val="440"/>
        </w:trPr>
        <w:tc>
          <w:tcPr>
            <w:tcW w:w="2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2DC5B" w14:textId="77777777" w:rsidR="00E86CD1" w:rsidRDefault="00E024CA">
            <w:pPr>
              <w:spacing w:before="66"/>
              <w:ind w:left="58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ist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C5CAF" w14:textId="77777777" w:rsidR="00E86CD1" w:rsidRDefault="00E024CA">
            <w:pPr>
              <w:spacing w:before="66"/>
              <w:ind w:left="78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iscern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 w14:paraId="3E5C864F" w14:textId="77777777" w:rsidR="00E86CD1" w:rsidRDefault="00E86CD1"/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7E994B47" w14:textId="77777777" w:rsidR="00E86CD1" w:rsidRDefault="00E86CD1"/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9E70A" w14:textId="77777777" w:rsidR="00E86CD1" w:rsidRDefault="00E024CA">
            <w:pPr>
              <w:spacing w:before="66"/>
              <w:ind w:left="44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Warm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lat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</w:p>
        </w:tc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515B65" w14:textId="77777777" w:rsidR="00E86CD1" w:rsidRDefault="00E024CA">
            <w:pPr>
              <w:spacing w:before="66"/>
              <w:ind w:left="980" w:right="983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</w:p>
        </w:tc>
      </w:tr>
      <w:tr w:rsidR="00E86CD1" w14:paraId="714A4965" w14:textId="77777777" w:rsidTr="008072C1">
        <w:trPr>
          <w:trHeight w:hRule="exact" w:val="473"/>
        </w:trPr>
        <w:tc>
          <w:tcPr>
            <w:tcW w:w="2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2376B" w14:textId="77777777" w:rsidR="00E86CD1" w:rsidRDefault="00E024CA">
            <w:pPr>
              <w:spacing w:before="84"/>
              <w:ind w:left="35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Enjoy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instr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34F802" w14:textId="77777777" w:rsidR="00E86CD1" w:rsidRDefault="00E024CA">
            <w:pPr>
              <w:spacing w:before="84"/>
              <w:ind w:left="81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ical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 w14:paraId="321B538C" w14:textId="77777777" w:rsidR="00E86CD1" w:rsidRDefault="00E86CD1"/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D60EE23" w14:textId="77777777" w:rsidR="00E86CD1" w:rsidRDefault="00E86CD1"/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9C8B1B" w14:textId="77777777" w:rsidR="00E86CD1" w:rsidRDefault="00E024CA">
            <w:pPr>
              <w:spacing w:before="84"/>
              <w:ind w:left="90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917536" w14:textId="08978BCE" w:rsidR="00E86CD1" w:rsidRDefault="00E024CA">
            <w:pPr>
              <w:spacing w:before="84"/>
              <w:ind w:left="9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 w:rsidRPr="00E024CA">
              <w:rPr>
                <w:rFonts w:ascii="Calibri" w:eastAsia="Calibri" w:hAnsi="Calibri" w:cs="Calibri"/>
                <w:sz w:val="22"/>
                <w:szCs w:val="22"/>
              </w:rPr>
              <w:t>upportive</w:t>
            </w:r>
          </w:p>
        </w:tc>
      </w:tr>
      <w:tr w:rsidR="00E86CD1" w14:paraId="676271D8" w14:textId="77777777" w:rsidTr="008072C1">
        <w:trPr>
          <w:trHeight w:hRule="exact" w:val="439"/>
        </w:trPr>
        <w:tc>
          <w:tcPr>
            <w:tcW w:w="2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EE8B0C" w14:textId="13D252A7" w:rsidR="00E86CD1" w:rsidRDefault="00E024CA">
            <w:pPr>
              <w:spacing w:before="67"/>
              <w:ind w:left="68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Thinker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91FCD" w14:textId="77777777" w:rsidR="00E86CD1" w:rsidRDefault="00E024CA">
            <w:pPr>
              <w:spacing w:before="67"/>
              <w:ind w:left="896" w:right="8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reci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 w14:paraId="7925F082" w14:textId="77777777" w:rsidR="00E86CD1" w:rsidRDefault="00E86CD1"/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3F88A0CA" w14:textId="77777777" w:rsidR="00E86CD1" w:rsidRDefault="00E86CD1"/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D3F12" w14:textId="77777777" w:rsidR="00E86CD1" w:rsidRDefault="00E024CA">
            <w:pPr>
              <w:spacing w:before="67"/>
              <w:ind w:left="8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Tho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ugh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tful</w:t>
            </w:r>
          </w:p>
        </w:tc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B97FA4" w14:textId="77777777" w:rsidR="00E86CD1" w:rsidRDefault="00E024CA">
            <w:pPr>
              <w:spacing w:before="67"/>
              <w:ind w:left="1026" w:right="103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rtu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</w:p>
        </w:tc>
      </w:tr>
      <w:tr w:rsidR="00E86CD1" w14:paraId="3C396F3E" w14:textId="77777777" w:rsidTr="008072C1">
        <w:trPr>
          <w:trHeight w:hRule="exact" w:val="442"/>
        </w:trPr>
        <w:tc>
          <w:tcPr>
            <w:tcW w:w="2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B65F4F" w14:textId="77777777" w:rsidR="00E86CD1" w:rsidRDefault="00E024CA">
            <w:pPr>
              <w:spacing w:before="67"/>
              <w:ind w:left="7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ersi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337F5" w14:textId="77777777" w:rsidR="00E86CD1" w:rsidRDefault="00E024CA">
            <w:pPr>
              <w:spacing w:before="67"/>
              <w:ind w:left="78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led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 w14:paraId="28369F2D" w14:textId="77777777" w:rsidR="00E86CD1" w:rsidRDefault="00E86CD1"/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2854DC6" w14:textId="77777777" w:rsidR="00E86CD1" w:rsidRDefault="00E86CD1"/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058942" w14:textId="77777777" w:rsidR="00E86CD1" w:rsidRDefault="00E024CA">
            <w:pPr>
              <w:spacing w:before="67"/>
              <w:ind w:left="1007" w:right="101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atient</w:t>
            </w:r>
          </w:p>
        </w:tc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6F8B21" w14:textId="77777777" w:rsidR="00E86CD1" w:rsidRDefault="00E024CA">
            <w:pPr>
              <w:spacing w:before="67"/>
              <w:ind w:left="1084" w:right="108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lera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</w:tr>
      <w:tr w:rsidR="00E86CD1" w14:paraId="4615F3D4" w14:textId="77777777" w:rsidTr="008072C1">
        <w:trPr>
          <w:trHeight w:hRule="exact" w:val="471"/>
        </w:trPr>
        <w:tc>
          <w:tcPr>
            <w:tcW w:w="2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D79EA" w14:textId="77777777" w:rsidR="00E86CD1" w:rsidRDefault="00E024CA">
            <w:pPr>
              <w:spacing w:before="82"/>
              <w:ind w:left="75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siti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EAB80F" w14:textId="5EEEC485" w:rsidR="00E86CD1" w:rsidRDefault="00E024CA">
            <w:pPr>
              <w:spacing w:before="82"/>
              <w:ind w:left="78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 w:rsidRPr="00E024CA">
              <w:rPr>
                <w:rFonts w:ascii="Calibri" w:eastAsia="Calibri" w:hAnsi="Calibri" w:cs="Calibri"/>
                <w:spacing w:val="1"/>
                <w:sz w:val="22"/>
                <w:szCs w:val="22"/>
              </w:rPr>
              <w:t>ntentional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 w14:paraId="13A3FE2E" w14:textId="77777777" w:rsidR="00E86CD1" w:rsidRDefault="00E86CD1"/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155AF651" w14:textId="77777777" w:rsidR="00E86CD1" w:rsidRDefault="00E86CD1"/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A83F77" w14:textId="77777777" w:rsidR="00E86CD1" w:rsidRDefault="00E024CA">
            <w:pPr>
              <w:spacing w:before="82"/>
              <w:ind w:left="76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</w:p>
        </w:tc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97A15C" w14:textId="77777777" w:rsidR="00E86CD1" w:rsidRDefault="00E024CA">
            <w:pPr>
              <w:spacing w:before="82"/>
              <w:ind w:left="9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</w:p>
        </w:tc>
      </w:tr>
      <w:tr w:rsidR="00E86CD1" w14:paraId="6AE5F080" w14:textId="77777777" w:rsidTr="008072C1">
        <w:trPr>
          <w:trHeight w:hRule="exact" w:val="432"/>
        </w:trPr>
        <w:tc>
          <w:tcPr>
            <w:tcW w:w="2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337E8B3" w14:textId="77777777" w:rsidR="00E86CD1" w:rsidRDefault="00E024CA">
            <w:pPr>
              <w:spacing w:before="69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#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 W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s: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2E70F51" w14:textId="77777777" w:rsidR="00E86CD1" w:rsidRDefault="00E86CD1"/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15436CAC" w14:textId="77777777" w:rsidR="00E86CD1" w:rsidRDefault="00E86CD1"/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6ACB895" w14:textId="77777777" w:rsidR="00E86CD1" w:rsidRDefault="00E86CD1"/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B320B83" w14:textId="77777777" w:rsidR="00E86CD1" w:rsidRDefault="00E024CA">
            <w:pPr>
              <w:spacing w:before="69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#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 W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s:</w:t>
            </w:r>
          </w:p>
        </w:tc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9F08333" w14:textId="77777777" w:rsidR="00E86CD1" w:rsidRDefault="00E86CD1"/>
        </w:tc>
      </w:tr>
    </w:tbl>
    <w:p w14:paraId="12484874" w14:textId="77777777" w:rsidR="00E86CD1" w:rsidRDefault="00E86CD1">
      <w:pPr>
        <w:sectPr w:rsidR="00E86CD1" w:rsidSect="00BE4DCE">
          <w:pgSz w:w="12240" w:h="15840"/>
          <w:pgMar w:top="700" w:right="600" w:bottom="280" w:left="500" w:header="720" w:footer="720" w:gutter="0"/>
          <w:cols w:space="720"/>
        </w:sectPr>
      </w:pPr>
    </w:p>
    <w:p w14:paraId="5F5F46D2" w14:textId="01F8B679" w:rsidR="00101CEA" w:rsidRPr="00101CEA" w:rsidRDefault="00101CEA" w:rsidP="00277E41">
      <w:pPr>
        <w:tabs>
          <w:tab w:val="left" w:pos="3757"/>
        </w:tabs>
        <w:rPr>
          <w:sz w:val="28"/>
          <w:szCs w:val="28"/>
        </w:rPr>
      </w:pPr>
    </w:p>
    <w:sectPr w:rsidR="00101CEA" w:rsidRPr="00101CEA">
      <w:pgSz w:w="12240" w:h="15840"/>
      <w:pgMar w:top="70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8251C"/>
    <w:multiLevelType w:val="multilevel"/>
    <w:tmpl w:val="A6384C4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0646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CD1"/>
    <w:rsid w:val="00101CEA"/>
    <w:rsid w:val="00277E41"/>
    <w:rsid w:val="002B125A"/>
    <w:rsid w:val="002F53F6"/>
    <w:rsid w:val="00430BE3"/>
    <w:rsid w:val="00533F1D"/>
    <w:rsid w:val="008072C1"/>
    <w:rsid w:val="008B61A7"/>
    <w:rsid w:val="00A72274"/>
    <w:rsid w:val="00B453A3"/>
    <w:rsid w:val="00BE4DCE"/>
    <w:rsid w:val="00E024CA"/>
    <w:rsid w:val="00E86CD1"/>
    <w:rsid w:val="00F2512A"/>
    <w:rsid w:val="00F64F0B"/>
    <w:rsid w:val="00F8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C390BED"/>
  <w15:docId w15:val="{48914EDC-9572-4FAD-AEA3-97496E84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LVLCI</dc:creator>
  <cp:lastModifiedBy>Admin</cp:lastModifiedBy>
  <cp:revision>12</cp:revision>
  <cp:lastPrinted>2024-01-18T01:23:00Z</cp:lastPrinted>
  <dcterms:created xsi:type="dcterms:W3CDTF">2022-01-28T06:49:00Z</dcterms:created>
  <dcterms:modified xsi:type="dcterms:W3CDTF">2024-01-18T01:24:00Z</dcterms:modified>
</cp:coreProperties>
</file>